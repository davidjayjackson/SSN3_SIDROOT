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9CC3" w14:textId="77777777" w:rsidR="002D0295" w:rsidRDefault="002D0295" w:rsidP="002D0295"/>
    <w:p w14:paraId="2566BF6E" w14:textId="77777777" w:rsidR="002D0295" w:rsidRDefault="002D0295" w:rsidP="002D0295">
      <w:r>
        <w:t>A</w:t>
      </w:r>
      <w:proofErr w:type="gramStart"/>
      <w:r>
        <w:t>118  L</w:t>
      </w:r>
      <w:proofErr w:type="gramEnd"/>
      <w:r>
        <w:t xml:space="preserve"> </w:t>
      </w:r>
      <w:proofErr w:type="spellStart"/>
      <w:r>
        <w:t>Loudet</w:t>
      </w:r>
      <w:proofErr w:type="spellEnd"/>
      <w:r>
        <w:t xml:space="preserve">, Southern France - 23.4kHz (DHO) </w:t>
      </w:r>
    </w:p>
    <w:p w14:paraId="71CAA996" w14:textId="442BE3D4" w:rsidR="002D0295" w:rsidRDefault="0058331E" w:rsidP="002D0295">
      <w:hyperlink r:id="rId8" w:history="1">
        <w:r w:rsidRPr="003D525A">
          <w:rPr>
            <w:rStyle w:val="Hyperlink"/>
          </w:rPr>
          <w:t>lionel.loudet@laposte.net</w:t>
        </w:r>
      </w:hyperlink>
    </w:p>
    <w:p w14:paraId="6897B64B" w14:textId="77777777" w:rsidR="0058331E" w:rsidRDefault="0058331E" w:rsidP="002D0295"/>
    <w:p w14:paraId="06D8DC67" w14:textId="77777777" w:rsidR="002D0295" w:rsidRDefault="002D0295" w:rsidP="002D0295">
      <w:r>
        <w:t>A</w:t>
      </w:r>
      <w:proofErr w:type="gramStart"/>
      <w:r>
        <w:t>119  J</w:t>
      </w:r>
      <w:proofErr w:type="gramEnd"/>
      <w:r>
        <w:t xml:space="preserve"> Godet, Beauvais, France - 23.4kHz (DHO) 19.6kHz (GBZ) 22.1kHz (GQD) </w:t>
      </w:r>
    </w:p>
    <w:p w14:paraId="488C071A" w14:textId="3763A8C1" w:rsidR="002D0295" w:rsidRDefault="002D0295" w:rsidP="002D0295">
      <w:hyperlink r:id="rId9" w:history="1">
        <w:r w:rsidRPr="003D525A">
          <w:rPr>
            <w:rStyle w:val="Hyperlink"/>
          </w:rPr>
          <w:t>godetj@wanadoo.fr</w:t>
        </w:r>
      </w:hyperlink>
    </w:p>
    <w:p w14:paraId="2214454A" w14:textId="77777777" w:rsidR="002D0295" w:rsidRDefault="002D0295" w:rsidP="002D0295"/>
    <w:p w14:paraId="3EF94650" w14:textId="77777777" w:rsidR="002D0295" w:rsidRDefault="002D0295" w:rsidP="002D0295">
      <w:r>
        <w:t>A</w:t>
      </w:r>
      <w:proofErr w:type="gramStart"/>
      <w:r>
        <w:t>131  J</w:t>
      </w:r>
      <w:proofErr w:type="gramEnd"/>
      <w:r>
        <w:t xml:space="preserve"> Karlovsky, </w:t>
      </w:r>
      <w:proofErr w:type="spellStart"/>
      <w:r>
        <w:t>Hlohovec</w:t>
      </w:r>
      <w:proofErr w:type="spellEnd"/>
      <w:r>
        <w:t xml:space="preserve">, Slovakia - 23.4kHz (DHO) </w:t>
      </w:r>
    </w:p>
    <w:p w14:paraId="7C0B4B0B" w14:textId="06D644FE" w:rsidR="002D0295" w:rsidRDefault="002D0295" w:rsidP="002D0295">
      <w:hyperlink r:id="rId10" w:history="1">
        <w:r w:rsidRPr="003D525A">
          <w:rPr>
            <w:rStyle w:val="Hyperlink"/>
          </w:rPr>
          <w:t>jan.karlovsky@gmail.com</w:t>
        </w:r>
      </w:hyperlink>
    </w:p>
    <w:p w14:paraId="7B75E6A3" w14:textId="77777777" w:rsidR="002D0295" w:rsidRDefault="002D0295" w:rsidP="002D0295"/>
    <w:p w14:paraId="584AD8FC" w14:textId="77777777" w:rsidR="002D0295" w:rsidRDefault="002D0295" w:rsidP="002D0295">
      <w:r>
        <w:t>A</w:t>
      </w:r>
      <w:proofErr w:type="gramStart"/>
      <w:r>
        <w:t>136  R</w:t>
      </w:r>
      <w:proofErr w:type="gramEnd"/>
      <w:r>
        <w:t xml:space="preserve"> </w:t>
      </w:r>
      <w:proofErr w:type="spellStart"/>
      <w:r>
        <w:t>Mrllak</w:t>
      </w:r>
      <w:proofErr w:type="spellEnd"/>
      <w:r>
        <w:t xml:space="preserve">, Hradec Kralove, Czech Re - 45.9kHz (NSY) </w:t>
      </w:r>
    </w:p>
    <w:p w14:paraId="4A731C47" w14:textId="213D687F" w:rsidR="002D0295" w:rsidRDefault="002D0295" w:rsidP="002D0295">
      <w:hyperlink r:id="rId11" w:history="1">
        <w:r w:rsidRPr="003D525A">
          <w:rPr>
            <w:rStyle w:val="Hyperlink"/>
          </w:rPr>
          <w:t>mrllak@obsupice.cz</w:t>
        </w:r>
      </w:hyperlink>
    </w:p>
    <w:p w14:paraId="43271A9A" w14:textId="77777777" w:rsidR="002D0295" w:rsidRDefault="002D0295" w:rsidP="002D0295"/>
    <w:p w14:paraId="3D10BCBD" w14:textId="77777777" w:rsidR="002D0295" w:rsidRDefault="002D0295" w:rsidP="002D0295">
      <w:r>
        <w:t>A</w:t>
      </w:r>
      <w:proofErr w:type="gramStart"/>
      <w:r>
        <w:t>138  S</w:t>
      </w:r>
      <w:proofErr w:type="gramEnd"/>
      <w:r>
        <w:t xml:space="preserve"> Aguirre, Hermosillo, Mexico - 21.4kHz (NPM) </w:t>
      </w:r>
    </w:p>
    <w:p w14:paraId="46257C8C" w14:textId="48D8AC2D" w:rsidR="002D0295" w:rsidRDefault="0058331E" w:rsidP="002D0295">
      <w:hyperlink r:id="rId12" w:history="1">
        <w:r w:rsidRPr="003D525A">
          <w:rPr>
            <w:rStyle w:val="Hyperlink"/>
          </w:rPr>
          <w:t>drsaguirre@yahoo.com</w:t>
        </w:r>
      </w:hyperlink>
    </w:p>
    <w:p w14:paraId="5F5655D4" w14:textId="77777777" w:rsidR="0058331E" w:rsidRDefault="0058331E" w:rsidP="002D0295"/>
    <w:p w14:paraId="2727D131" w14:textId="77777777" w:rsidR="002D0295" w:rsidRDefault="002D0295" w:rsidP="002D0295">
      <w:r>
        <w:t>A</w:t>
      </w:r>
      <w:proofErr w:type="gramStart"/>
      <w:r>
        <w:t>141  G</w:t>
      </w:r>
      <w:proofErr w:type="gramEnd"/>
      <w:r>
        <w:t xml:space="preserve"> Silvis, Bourne, MA - 40.8kHz (NAU) 24.8kHz (NLK) 21.4kHz (NPM) </w:t>
      </w:r>
    </w:p>
    <w:p w14:paraId="3D90FF78" w14:textId="4D005BF1" w:rsidR="002D0295" w:rsidRDefault="002D0295" w:rsidP="002D0295">
      <w:hyperlink r:id="rId13" w:history="1">
        <w:r w:rsidRPr="003D525A">
          <w:rPr>
            <w:rStyle w:val="Hyperlink"/>
          </w:rPr>
          <w:t>gasilvis@gmail.com</w:t>
        </w:r>
      </w:hyperlink>
    </w:p>
    <w:p w14:paraId="18DD2F17" w14:textId="77777777" w:rsidR="002D0295" w:rsidRDefault="002D0295" w:rsidP="002D0295"/>
    <w:p w14:paraId="7EA5810C" w14:textId="77777777" w:rsidR="002D0295" w:rsidRDefault="002D0295" w:rsidP="002D0295">
      <w:r>
        <w:t>A</w:t>
      </w:r>
      <w:proofErr w:type="gramStart"/>
      <w:r>
        <w:t>148  L</w:t>
      </w:r>
      <w:proofErr w:type="gramEnd"/>
      <w:r>
        <w:t xml:space="preserve"> Pina, Yorkville, Illinois - 24.0kHz (NAA) 24.8kHz (NLK) 25.2kHz (NML) </w:t>
      </w:r>
    </w:p>
    <w:p w14:paraId="2E549D20" w14:textId="09F1E365" w:rsidR="002D0295" w:rsidRDefault="002D0295" w:rsidP="002D0295">
      <w:hyperlink r:id="rId14" w:history="1">
        <w:r w:rsidRPr="003D525A">
          <w:rPr>
            <w:rStyle w:val="Hyperlink"/>
          </w:rPr>
          <w:t>lpina@yahoo.com</w:t>
        </w:r>
      </w:hyperlink>
    </w:p>
    <w:p w14:paraId="3D0AED4A" w14:textId="77777777" w:rsidR="002D0295" w:rsidRDefault="002D0295" w:rsidP="002D0295"/>
    <w:p w14:paraId="7F1CA086" w14:textId="77777777" w:rsidR="002D0295" w:rsidRDefault="002D0295" w:rsidP="002D0295">
      <w:r>
        <w:t>A</w:t>
      </w:r>
      <w:proofErr w:type="gramStart"/>
      <w:r>
        <w:t>152  H</w:t>
      </w:r>
      <w:proofErr w:type="gramEnd"/>
      <w:r>
        <w:t xml:space="preserve"> Krumnow, Frankfurt, Germany - 23.4kHz (DHO) 19.6kHz (GBZ) </w:t>
      </w:r>
    </w:p>
    <w:p w14:paraId="799B7A62" w14:textId="5CB2FF7B" w:rsidR="006415E1" w:rsidRDefault="002D0295" w:rsidP="002D0295">
      <w:hyperlink r:id="rId15" w:history="1">
        <w:r w:rsidRPr="003D525A">
          <w:rPr>
            <w:rStyle w:val="Hyperlink"/>
          </w:rPr>
          <w:t>h_krumnow@web.de</w:t>
        </w:r>
      </w:hyperlink>
    </w:p>
    <w:p w14:paraId="45C578C0" w14:textId="77777777" w:rsidR="002D0295" w:rsidRDefault="002D0295" w:rsidP="002D0295"/>
    <w:p w14:paraId="2EC773A5" w14:textId="77777777" w:rsidR="002D0295" w:rsidRDefault="002D0295" w:rsidP="002D0295">
      <w:r>
        <w:t>A</w:t>
      </w:r>
      <w:proofErr w:type="gramStart"/>
      <w:r>
        <w:t>153  J</w:t>
      </w:r>
      <w:proofErr w:type="gramEnd"/>
      <w:r>
        <w:t xml:space="preserve"> DeVries, Sherwood Park, CA - 24.8kHz (NLK) </w:t>
      </w:r>
    </w:p>
    <w:p w14:paraId="34AC5636" w14:textId="54DCE272" w:rsidR="002D0295" w:rsidRDefault="002D0295" w:rsidP="002D0295">
      <w:hyperlink r:id="rId16" w:history="1">
        <w:r w:rsidRPr="003D525A">
          <w:rPr>
            <w:rStyle w:val="Hyperlink"/>
          </w:rPr>
          <w:t>shaggydevries123@gmail.com</w:t>
        </w:r>
      </w:hyperlink>
    </w:p>
    <w:p w14:paraId="4E5FA865" w14:textId="77777777" w:rsidR="002D0295" w:rsidRDefault="002D0295" w:rsidP="002D0295"/>
    <w:p w14:paraId="4AE13B01" w14:textId="51C94D23" w:rsidR="006415E1" w:rsidRDefault="006415E1" w:rsidP="002D0295">
      <w:r w:rsidRPr="006415E1">
        <w:t>A</w:t>
      </w:r>
      <w:proofErr w:type="gramStart"/>
      <w:r w:rsidRPr="006415E1">
        <w:t>154  M</w:t>
      </w:r>
      <w:proofErr w:type="gramEnd"/>
      <w:r w:rsidRPr="006415E1">
        <w:t xml:space="preserve"> Cervoni, Civitella </w:t>
      </w:r>
      <w:proofErr w:type="spellStart"/>
      <w:r w:rsidRPr="006415E1">
        <w:t>Alfedena</w:t>
      </w:r>
      <w:proofErr w:type="spellEnd"/>
      <w:r w:rsidRPr="006415E1">
        <w:t>, Ital - 23.4kHz (DHO)</w:t>
      </w:r>
    </w:p>
    <w:p w14:paraId="687EB0E4" w14:textId="71E6AAD8" w:rsidR="006415E1" w:rsidRDefault="006415E1" w:rsidP="002D0295">
      <w:hyperlink r:id="rId17" w:history="1">
        <w:r w:rsidRPr="003D525A">
          <w:rPr>
            <w:rStyle w:val="Hyperlink"/>
          </w:rPr>
          <w:t>1970maurizio.@gmail.com</w:t>
        </w:r>
      </w:hyperlink>
    </w:p>
    <w:p w14:paraId="5C3D3136" w14:textId="77777777" w:rsidR="006415E1" w:rsidRDefault="006415E1" w:rsidP="002D0295"/>
    <w:p w14:paraId="52742437" w14:textId="77777777" w:rsidR="002D0295" w:rsidRDefault="002D0295" w:rsidP="002D0295">
      <w:r>
        <w:t>A</w:t>
      </w:r>
      <w:proofErr w:type="gramStart"/>
      <w:r>
        <w:t>96  R</w:t>
      </w:r>
      <w:proofErr w:type="gramEnd"/>
      <w:r>
        <w:t xml:space="preserve"> </w:t>
      </w:r>
      <w:proofErr w:type="spellStart"/>
      <w:r>
        <w:t>Battaiola</w:t>
      </w:r>
      <w:proofErr w:type="spellEnd"/>
      <w:r>
        <w:t xml:space="preserve">, Milan, Italy - 20.3kHz (ICV) </w:t>
      </w:r>
    </w:p>
    <w:p w14:paraId="2E14478C" w14:textId="043ABF2D" w:rsidR="00A9204E" w:rsidRDefault="0058331E">
      <w:hyperlink r:id="rId18" w:history="1">
        <w:r w:rsidRPr="003D525A">
          <w:rPr>
            <w:rStyle w:val="Hyperlink"/>
          </w:rPr>
          <w:t>battaiola63@gmail.com</w:t>
        </w:r>
      </w:hyperlink>
    </w:p>
    <w:p w14:paraId="45B5D2FF" w14:textId="77777777" w:rsidR="0058331E" w:rsidRDefault="0058331E"/>
    <w:p w14:paraId="6E202523" w14:textId="77777777" w:rsidR="002D0295" w:rsidRDefault="002D0295"/>
    <w:sectPr w:rsidR="002D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00572033">
    <w:abstractNumId w:val="19"/>
  </w:num>
  <w:num w:numId="2" w16cid:durableId="420486979">
    <w:abstractNumId w:val="12"/>
  </w:num>
  <w:num w:numId="3" w16cid:durableId="1021318245">
    <w:abstractNumId w:val="10"/>
  </w:num>
  <w:num w:numId="4" w16cid:durableId="997658721">
    <w:abstractNumId w:val="21"/>
  </w:num>
  <w:num w:numId="5" w16cid:durableId="745298487">
    <w:abstractNumId w:val="13"/>
  </w:num>
  <w:num w:numId="6" w16cid:durableId="1992173973">
    <w:abstractNumId w:val="16"/>
  </w:num>
  <w:num w:numId="7" w16cid:durableId="1604726558">
    <w:abstractNumId w:val="18"/>
  </w:num>
  <w:num w:numId="8" w16cid:durableId="1449423305">
    <w:abstractNumId w:val="9"/>
  </w:num>
  <w:num w:numId="9" w16cid:durableId="942612718">
    <w:abstractNumId w:val="7"/>
  </w:num>
  <w:num w:numId="10" w16cid:durableId="652754374">
    <w:abstractNumId w:val="6"/>
  </w:num>
  <w:num w:numId="11" w16cid:durableId="1386177310">
    <w:abstractNumId w:val="5"/>
  </w:num>
  <w:num w:numId="12" w16cid:durableId="858467838">
    <w:abstractNumId w:val="4"/>
  </w:num>
  <w:num w:numId="13" w16cid:durableId="26683907">
    <w:abstractNumId w:val="8"/>
  </w:num>
  <w:num w:numId="14" w16cid:durableId="202835024">
    <w:abstractNumId w:val="3"/>
  </w:num>
  <w:num w:numId="15" w16cid:durableId="557253212">
    <w:abstractNumId w:val="2"/>
  </w:num>
  <w:num w:numId="16" w16cid:durableId="1968313511">
    <w:abstractNumId w:val="1"/>
  </w:num>
  <w:num w:numId="17" w16cid:durableId="1493907512">
    <w:abstractNumId w:val="0"/>
  </w:num>
  <w:num w:numId="18" w16cid:durableId="1128429393">
    <w:abstractNumId w:val="14"/>
  </w:num>
  <w:num w:numId="19" w16cid:durableId="752513205">
    <w:abstractNumId w:val="15"/>
  </w:num>
  <w:num w:numId="20" w16cid:durableId="104202804">
    <w:abstractNumId w:val="20"/>
  </w:num>
  <w:num w:numId="21" w16cid:durableId="1715961784">
    <w:abstractNumId w:val="17"/>
  </w:num>
  <w:num w:numId="22" w16cid:durableId="318922096">
    <w:abstractNumId w:val="11"/>
  </w:num>
  <w:num w:numId="23" w16cid:durableId="17859268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95"/>
    <w:rsid w:val="002D0295"/>
    <w:rsid w:val="0058331E"/>
    <w:rsid w:val="006415E1"/>
    <w:rsid w:val="00645252"/>
    <w:rsid w:val="006D3D74"/>
    <w:rsid w:val="0083569A"/>
    <w:rsid w:val="00A9204E"/>
    <w:rsid w:val="00A9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A32D"/>
  <w15:chartTrackingRefBased/>
  <w15:docId w15:val="{FDE166F4-61C2-40D1-9265-AB49C2F6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2D0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onel.loudet@laposte.net" TargetMode="External"/><Relationship Id="rId13" Type="http://schemas.openxmlformats.org/officeDocument/2006/relationships/hyperlink" Target="mailto:gasilvis@gmail.com" TargetMode="External"/><Relationship Id="rId18" Type="http://schemas.openxmlformats.org/officeDocument/2006/relationships/hyperlink" Target="mailto:battaiola63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drsaguirre@yahoo.com" TargetMode="External"/><Relationship Id="rId17" Type="http://schemas.openxmlformats.org/officeDocument/2006/relationships/hyperlink" Target="mailto:1970maurizio.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haggydevries123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rllak@obsupice.cz" TargetMode="External"/><Relationship Id="rId5" Type="http://schemas.openxmlformats.org/officeDocument/2006/relationships/styles" Target="styles.xml"/><Relationship Id="rId15" Type="http://schemas.openxmlformats.org/officeDocument/2006/relationships/hyperlink" Target="mailto:h_krumnow@web.de" TargetMode="External"/><Relationship Id="rId10" Type="http://schemas.openxmlformats.org/officeDocument/2006/relationships/hyperlink" Target="mailto:jan.karlovsky@gmail.com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odetj@wanadoo.fr" TargetMode="External"/><Relationship Id="rId14" Type="http://schemas.openxmlformats.org/officeDocument/2006/relationships/hyperlink" Target="mailto:lpina@yahoo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we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151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Howe</dc:creator>
  <cp:keywords/>
  <dc:description/>
  <cp:lastModifiedBy>Howe</cp:lastModifiedBy>
  <cp:revision>2</cp:revision>
  <dcterms:created xsi:type="dcterms:W3CDTF">2025-10-09T14:59:00Z</dcterms:created>
  <dcterms:modified xsi:type="dcterms:W3CDTF">2025-10-09T17:30:00Z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